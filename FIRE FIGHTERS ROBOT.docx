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0FE6C4" w14:textId="2E629236" w:rsidR="002A5BAD" w:rsidRDefault="000B1B06">
      <w:pPr>
        <w:jc w:val="center"/>
        <w:rPr>
          <w:rFonts w:cs="Calibri"/>
          <w:b/>
          <w:sz w:val="40"/>
          <w:szCs w:val="40"/>
          <w:lang w:val="en-IN"/>
        </w:rPr>
      </w:pPr>
      <w:r>
        <w:rPr>
          <w:rFonts w:cs="Calibri"/>
          <w:b/>
          <w:sz w:val="40"/>
          <w:szCs w:val="40"/>
          <w:lang w:val="en-IN"/>
        </w:rPr>
        <w:t xml:space="preserve">FIRE </w:t>
      </w:r>
      <w:r w:rsidR="00B3137D">
        <w:rPr>
          <w:rFonts w:cs="Calibri"/>
          <w:b/>
          <w:sz w:val="40"/>
          <w:szCs w:val="40"/>
          <w:lang w:val="en-IN"/>
        </w:rPr>
        <w:t>FIGHTING</w:t>
      </w:r>
      <w:r>
        <w:rPr>
          <w:rFonts w:cs="Calibri"/>
          <w:b/>
          <w:sz w:val="40"/>
          <w:szCs w:val="40"/>
          <w:lang w:val="en-IN"/>
        </w:rPr>
        <w:t xml:space="preserve"> THROUGH HIGH RESISTANCE </w:t>
      </w:r>
      <w:r w:rsidR="00B3137D">
        <w:rPr>
          <w:rFonts w:cs="Calibri"/>
          <w:b/>
          <w:sz w:val="40"/>
          <w:szCs w:val="40"/>
          <w:lang w:val="en-IN"/>
        </w:rPr>
        <w:t>ROBOT</w:t>
      </w:r>
    </w:p>
    <w:tbl>
      <w:tblPr>
        <w:tblW w:w="0" w:type="auto"/>
        <w:jc w:val="center"/>
        <w:tblLook w:val="04A0" w:firstRow="1" w:lastRow="0" w:firstColumn="1" w:lastColumn="0" w:noHBand="0" w:noVBand="1"/>
      </w:tblPr>
      <w:tblGrid>
        <w:gridCol w:w="712"/>
        <w:gridCol w:w="4239"/>
      </w:tblGrid>
      <w:tr w:rsidR="00CF49E2" w:rsidRPr="005C515B" w14:paraId="4F7A4177" w14:textId="77777777" w:rsidTr="002A5BAD">
        <w:trPr>
          <w:trHeight w:val="2017"/>
          <w:jc w:val="center"/>
        </w:trPr>
        <w:tc>
          <w:tcPr>
            <w:tcW w:w="464" w:type="dxa"/>
          </w:tcPr>
          <w:p w14:paraId="1A14C9D1" w14:textId="42229EF0" w:rsidR="00CF49E2" w:rsidRPr="005C515B" w:rsidRDefault="00CE12D0" w:rsidP="002A5BAD">
            <w:pPr>
              <w:contextualSpacing/>
              <w:jc w:val="both"/>
              <w:rPr>
                <w:lang w:val="en-US"/>
              </w:rPr>
            </w:pPr>
            <w:r w:rsidRPr="005C515B">
              <w:rPr>
                <w:rFonts w:ascii="Nirmala UI" w:hAnsi="Nirmala UI" w:cs="Nirmala UI"/>
                <w:lang w:val="en-US"/>
              </w:rPr>
              <w:t>છબી</w:t>
            </w:r>
            <w:r w:rsidRPr="005C515B">
              <w:rPr>
                <w:rFonts w:ascii="Shruti" w:hAnsi="Shruti" w:cs="Shruti"/>
                <w:lang w:val="en-US"/>
              </w:rPr>
              <w:t>: -</w:t>
            </w:r>
          </w:p>
        </w:tc>
        <w:tc>
          <w:tcPr>
            <w:tcW w:w="4239" w:type="dxa"/>
          </w:tcPr>
          <w:p w14:paraId="2A8F1DE2" w14:textId="77777777" w:rsidR="00CF49E2" w:rsidRPr="005C515B" w:rsidRDefault="00722EF7" w:rsidP="002A5BAD">
            <w:pPr>
              <w:contextualSpacing/>
              <w:jc w:val="both"/>
              <w:rPr>
                <w:rFonts w:cs="Calibri"/>
                <w:b/>
                <w:sz w:val="32"/>
              </w:rPr>
            </w:pPr>
            <w:r>
              <w:rPr>
                <w:rFonts w:cs="Calibri"/>
                <w:b/>
                <w:noProof/>
                <w:sz w:val="32"/>
              </w:rPr>
              <w:drawing>
                <wp:anchor distT="0" distB="0" distL="114300" distR="114300" simplePos="0" relativeHeight="251659264" behindDoc="0" locked="0" layoutInCell="1" allowOverlap="1" wp14:anchorId="7E0C3C92" wp14:editId="367CB9AE">
                  <wp:simplePos x="0" y="0"/>
                  <wp:positionH relativeFrom="column">
                    <wp:posOffset>2540</wp:posOffset>
                  </wp:positionH>
                  <wp:positionV relativeFrom="paragraph">
                    <wp:posOffset>289560</wp:posOffset>
                  </wp:positionV>
                  <wp:extent cx="1703070" cy="22707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3070" cy="2270760"/>
                          </a:xfrm>
                          <a:prstGeom prst="rect">
                            <a:avLst/>
                          </a:prstGeom>
                        </pic:spPr>
                      </pic:pic>
                    </a:graphicData>
                  </a:graphic>
                  <wp14:sizeRelH relativeFrom="margin">
                    <wp14:pctWidth>0</wp14:pctWidth>
                  </wp14:sizeRelH>
                  <wp14:sizeRelV relativeFrom="margin">
                    <wp14:pctHeight>0</wp14:pctHeight>
                  </wp14:sizeRelV>
                </wp:anchor>
              </w:drawing>
            </w:r>
          </w:p>
        </w:tc>
      </w:tr>
    </w:tbl>
    <w:p w14:paraId="6C1E2DEB" w14:textId="77777777" w:rsidR="000D4A42" w:rsidRDefault="000D4A42" w:rsidP="00586C3D">
      <w:pPr>
        <w:spacing w:after="0" w:line="240" w:lineRule="auto"/>
        <w:ind w:left="720" w:right="720"/>
        <w:contextualSpacing/>
        <w:jc w:val="both"/>
        <w:rPr>
          <w:rFonts w:cs="Calibri"/>
          <w:b/>
          <w:sz w:val="32"/>
          <w:szCs w:val="32"/>
          <w:u w:val="single"/>
        </w:rPr>
      </w:pPr>
    </w:p>
    <w:p w14:paraId="30AD9E25" w14:textId="77777777" w:rsidR="000D4A42" w:rsidRDefault="000D4A42" w:rsidP="00586C3D">
      <w:pPr>
        <w:spacing w:after="0" w:line="240" w:lineRule="auto"/>
        <w:ind w:left="720" w:right="720"/>
        <w:contextualSpacing/>
        <w:jc w:val="both"/>
        <w:rPr>
          <w:rFonts w:cs="Calibri"/>
          <w:b/>
          <w:sz w:val="32"/>
          <w:szCs w:val="32"/>
          <w:u w:val="single"/>
        </w:rPr>
      </w:pPr>
    </w:p>
    <w:p w14:paraId="202E4E52" w14:textId="0D1318DD" w:rsidR="002A5BAD" w:rsidRDefault="002A5BAD" w:rsidP="006656F7">
      <w:pPr>
        <w:spacing w:after="0" w:line="240" w:lineRule="auto"/>
        <w:ind w:left="720" w:right="720"/>
        <w:contextualSpacing/>
        <w:jc w:val="both"/>
        <w:rPr>
          <w:rFonts w:cs="Calibri"/>
          <w:sz w:val="32"/>
          <w:szCs w:val="32"/>
          <w:lang w:val="en-US"/>
        </w:rPr>
      </w:pPr>
      <w:r w:rsidRPr="0003772D">
        <w:rPr>
          <w:rFonts w:cs="Calibri"/>
          <w:b/>
          <w:sz w:val="32"/>
          <w:szCs w:val="32"/>
          <w:u w:val="single"/>
        </w:rPr>
        <w:t>Brief Description of the Project</w:t>
      </w:r>
      <w:r w:rsidRPr="0003772D">
        <w:rPr>
          <w:rFonts w:cs="Calibri"/>
          <w:b/>
          <w:sz w:val="32"/>
          <w:szCs w:val="32"/>
        </w:rPr>
        <w:t>:</w:t>
      </w:r>
      <w:r w:rsidR="00CE12D0">
        <w:rPr>
          <w:rFonts w:cs="Calibri"/>
          <w:b/>
          <w:sz w:val="32"/>
          <w:szCs w:val="32"/>
        </w:rPr>
        <w:t xml:space="preserve"> </w:t>
      </w:r>
      <w:r w:rsidR="00E75D83">
        <w:rPr>
          <w:rFonts w:cs="Calibri"/>
          <w:sz w:val="32"/>
          <w:szCs w:val="32"/>
        </w:rPr>
        <w:t xml:space="preserve">Fire Fighting Robot is a semi automatic robot with full </w:t>
      </w:r>
      <w:r w:rsidR="00FC43A8">
        <w:rPr>
          <w:rFonts w:cs="Calibri"/>
          <w:sz w:val="32"/>
          <w:szCs w:val="32"/>
        </w:rPr>
        <w:t xml:space="preserve">control to the user and equipped with HD camera for live video feed to the </w:t>
      </w:r>
      <w:r w:rsidR="00557D0D">
        <w:rPr>
          <w:rFonts w:cs="Calibri"/>
          <w:sz w:val="32"/>
          <w:szCs w:val="32"/>
        </w:rPr>
        <w:t>user</w:t>
      </w:r>
      <w:r w:rsidRPr="0003772D">
        <w:rPr>
          <w:rFonts w:cs="Calibri"/>
          <w:sz w:val="32"/>
          <w:szCs w:val="32"/>
        </w:rPr>
        <w:t>.</w:t>
      </w:r>
    </w:p>
    <w:p w14:paraId="2B7F5C55" w14:textId="77777777" w:rsidR="0003772D" w:rsidRPr="0003772D" w:rsidRDefault="0003772D" w:rsidP="006656F7">
      <w:pPr>
        <w:spacing w:after="0" w:line="240" w:lineRule="auto"/>
        <w:ind w:left="720" w:right="720"/>
        <w:contextualSpacing/>
        <w:jc w:val="both"/>
        <w:rPr>
          <w:rFonts w:cs="Calibri"/>
          <w:sz w:val="32"/>
          <w:szCs w:val="32"/>
          <w:lang w:val="en-US"/>
        </w:rPr>
      </w:pPr>
    </w:p>
    <w:p w14:paraId="73B52CB7" w14:textId="6BBD8AE3" w:rsidR="00B3137D" w:rsidRDefault="002A5BAD" w:rsidP="006656F7">
      <w:pPr>
        <w:widowControl w:val="0"/>
        <w:autoSpaceDE w:val="0"/>
        <w:autoSpaceDN w:val="0"/>
        <w:ind w:left="720" w:right="720"/>
        <w:jc w:val="both"/>
        <w:rPr>
          <w:rFonts w:eastAsia="Times New Roman" w:cs="Calibri"/>
          <w:color w:val="000000"/>
          <w:sz w:val="28"/>
          <w:szCs w:val="28"/>
        </w:rPr>
      </w:pPr>
      <w:r w:rsidRPr="00415CE0">
        <w:rPr>
          <w:rFonts w:cs="Calibri"/>
          <w:b/>
          <w:sz w:val="28"/>
          <w:szCs w:val="28"/>
          <w:u w:val="single"/>
        </w:rPr>
        <w:t>Scope</w:t>
      </w:r>
      <w:r w:rsidRPr="00415CE0">
        <w:rPr>
          <w:rFonts w:cs="Calibri"/>
          <w:b/>
          <w:sz w:val="28"/>
          <w:szCs w:val="28"/>
        </w:rPr>
        <w:t>:</w:t>
      </w:r>
      <w:r w:rsidR="00B3137D" w:rsidRPr="00B3137D">
        <w:rPr>
          <w:rFonts w:eastAsia="Times New Roman" w:cs="Calibri"/>
          <w:color w:val="000000"/>
          <w:sz w:val="28"/>
          <w:szCs w:val="28"/>
        </w:rPr>
        <w:t xml:space="preserve"> </w:t>
      </w:r>
      <w:r w:rsidR="00B3137D" w:rsidRPr="00B3137D">
        <w:rPr>
          <w:rFonts w:eastAsia="Times New Roman" w:cs="Calibri"/>
          <w:color w:val="000000"/>
          <w:sz w:val="28"/>
          <w:szCs w:val="28"/>
        </w:rPr>
        <w:t>To make a commercial</w:t>
      </w:r>
      <w:r w:rsidR="002028FF">
        <w:rPr>
          <w:rFonts w:eastAsia="Times New Roman" w:cs="Calibri"/>
          <w:color w:val="000000"/>
          <w:sz w:val="28"/>
          <w:szCs w:val="28"/>
        </w:rPr>
        <w:t xml:space="preserve"> firefighting</w:t>
      </w:r>
      <w:r w:rsidR="00B3137D" w:rsidRPr="00B3137D">
        <w:rPr>
          <w:rFonts w:eastAsia="Times New Roman" w:cs="Calibri"/>
          <w:color w:val="000000"/>
          <w:sz w:val="28"/>
          <w:szCs w:val="28"/>
        </w:rPr>
        <w:t xml:space="preserve"> robot which is least </w:t>
      </w:r>
      <w:r w:rsidR="00B3137D" w:rsidRPr="00B3137D">
        <w:rPr>
          <w:rFonts w:eastAsia="Times New Roman" w:cs="Calibri"/>
          <w:color w:val="000000"/>
          <w:sz w:val="28"/>
          <w:szCs w:val="28"/>
        </w:rPr>
        <w:t>expensive</w:t>
      </w:r>
      <w:r w:rsidR="002028FF">
        <w:rPr>
          <w:rFonts w:eastAsia="Times New Roman" w:cs="Calibri"/>
          <w:color w:val="000000"/>
          <w:sz w:val="28"/>
          <w:szCs w:val="28"/>
        </w:rPr>
        <w:t xml:space="preserve">, with live </w:t>
      </w:r>
      <w:r w:rsidR="002028FF">
        <w:rPr>
          <w:rFonts w:eastAsia="Times New Roman" w:cs="Calibri"/>
          <w:color w:val="000000"/>
          <w:sz w:val="28"/>
          <w:szCs w:val="28"/>
        </w:rPr>
        <w:t>feed</w:t>
      </w:r>
      <w:r w:rsidR="002028FF">
        <w:rPr>
          <w:rFonts w:eastAsia="Times New Roman" w:cs="Calibri"/>
          <w:color w:val="000000"/>
          <w:sz w:val="28"/>
          <w:szCs w:val="28"/>
        </w:rPr>
        <w:t xml:space="preserve"> capture for detecting people caught in fire.</w:t>
      </w:r>
    </w:p>
    <w:p w14:paraId="104A2E0A" w14:textId="4EB0E7B0" w:rsidR="002A5BAD" w:rsidRPr="00B3137D" w:rsidRDefault="002A5BAD" w:rsidP="006656F7">
      <w:pPr>
        <w:widowControl w:val="0"/>
        <w:autoSpaceDE w:val="0"/>
        <w:autoSpaceDN w:val="0"/>
        <w:ind w:left="720" w:right="720"/>
        <w:jc w:val="both"/>
        <w:rPr>
          <w:rFonts w:eastAsia="Times New Roman" w:cs="Calibri"/>
          <w:color w:val="000000"/>
          <w:sz w:val="28"/>
          <w:szCs w:val="28"/>
        </w:rPr>
      </w:pPr>
      <w:r w:rsidRPr="0003772D">
        <w:rPr>
          <w:rFonts w:cs="Calibri"/>
          <w:b/>
          <w:sz w:val="28"/>
          <w:szCs w:val="28"/>
          <w:u w:val="single"/>
        </w:rPr>
        <w:t xml:space="preserve">Future Prospects of the Project: </w:t>
      </w:r>
      <w:r w:rsidR="0003772D" w:rsidRPr="0003772D">
        <w:rPr>
          <w:rFonts w:cs="Calibri"/>
          <w:b/>
          <w:sz w:val="28"/>
          <w:szCs w:val="28"/>
          <w:u w:val="single"/>
          <w:lang w:val="en-US"/>
        </w:rPr>
        <w:t xml:space="preserve"> </w:t>
      </w:r>
      <w:r w:rsidR="00CE12D0" w:rsidRPr="00CE12D0">
        <w:rPr>
          <w:rFonts w:cs="Calibri"/>
          <w:sz w:val="28"/>
          <w:szCs w:val="28"/>
        </w:rPr>
        <w:t>For Future developments we’re planning to port forward the live feed of the Robot’s Camera and also to make a mobile application for controlling the robot virtually via joysticks simultaneously showing the live feed of the Cameras installed and we’re also going to add Full Mode (Both Manual and Automatic mods).</w:t>
      </w:r>
    </w:p>
    <w:p w14:paraId="08D4E477" w14:textId="15233495" w:rsidR="002A5BAD" w:rsidRPr="0003772D" w:rsidRDefault="002A5BAD" w:rsidP="00415CE0">
      <w:pPr>
        <w:pStyle w:val="ListParagraph"/>
        <w:tabs>
          <w:tab w:val="left" w:pos="7110"/>
        </w:tabs>
        <w:ind w:right="720"/>
        <w:rPr>
          <w:rFonts w:cs="Calibri"/>
          <w:b/>
          <w:sz w:val="24"/>
          <w:szCs w:val="24"/>
          <w:lang w:val="en-IN"/>
        </w:rPr>
      </w:pPr>
      <w:r w:rsidRPr="0003772D">
        <w:rPr>
          <w:rFonts w:cs="Calibri"/>
          <w:b/>
          <w:sz w:val="24"/>
          <w:szCs w:val="24"/>
        </w:rPr>
        <w:t>Team Member</w:t>
      </w:r>
      <w:r w:rsidRPr="0003772D">
        <w:rPr>
          <w:rFonts w:cs="Calibri"/>
          <w:b/>
          <w:sz w:val="24"/>
          <w:szCs w:val="24"/>
          <w:lang w:val="en-IN"/>
        </w:rPr>
        <w:t xml:space="preserve">: </w:t>
      </w:r>
      <w:r w:rsidR="00557D0D">
        <w:rPr>
          <w:rFonts w:cs="Calibri"/>
          <w:b/>
          <w:sz w:val="24"/>
          <w:szCs w:val="24"/>
          <w:lang w:val="en-IN"/>
        </w:rPr>
        <w:t xml:space="preserve">    </w:t>
      </w:r>
      <w:r w:rsidR="00271D3F" w:rsidRPr="00271D3F">
        <w:rPr>
          <w:rFonts w:cs="Calibri"/>
          <w:b/>
          <w:sz w:val="24"/>
          <w:szCs w:val="24"/>
          <w:lang w:val="en-IN"/>
        </w:rPr>
        <w:t>Divy Solanki</w:t>
      </w:r>
      <w:r w:rsidR="00557D0D">
        <w:rPr>
          <w:rFonts w:cs="Calibri"/>
          <w:b/>
          <w:sz w:val="24"/>
          <w:szCs w:val="24"/>
          <w:lang w:val="en-IN"/>
        </w:rPr>
        <w:t xml:space="preserve">          </w:t>
      </w:r>
      <w:r w:rsidR="00B3137D" w:rsidRPr="008357D2">
        <w:rPr>
          <w:rFonts w:cs="Calibri"/>
          <w:b/>
          <w:sz w:val="24"/>
          <w:szCs w:val="24"/>
          <w:lang w:val="en-IN"/>
        </w:rPr>
        <w:t>Shreyans Mehta</w:t>
      </w:r>
      <w:r w:rsidR="008357D2" w:rsidRPr="008357D2">
        <w:rPr>
          <w:rFonts w:cs="Calibri"/>
          <w:b/>
          <w:sz w:val="24"/>
          <w:szCs w:val="24"/>
          <w:lang w:val="en-IN"/>
        </w:rPr>
        <w:t xml:space="preserve"> </w:t>
      </w:r>
    </w:p>
    <w:p w14:paraId="6A4D70DC" w14:textId="77777777" w:rsidR="002A5BAD" w:rsidRPr="0003772D" w:rsidRDefault="002A5BAD" w:rsidP="00415CE0">
      <w:pPr>
        <w:pStyle w:val="ListParagraph"/>
        <w:tabs>
          <w:tab w:val="left" w:pos="7110"/>
        </w:tabs>
        <w:ind w:right="720"/>
        <w:rPr>
          <w:rFonts w:cs="Calibri"/>
          <w:b/>
          <w:sz w:val="24"/>
          <w:szCs w:val="24"/>
          <w:lang w:val="en-IN"/>
        </w:rPr>
      </w:pPr>
      <w:r w:rsidRPr="0003772D">
        <w:rPr>
          <w:rFonts w:cs="Calibri"/>
          <w:b/>
          <w:sz w:val="24"/>
          <w:szCs w:val="24"/>
          <w:lang w:val="en-IN"/>
        </w:rPr>
        <w:t xml:space="preserve">                       </w:t>
      </w:r>
      <w:r w:rsidR="00415CE0">
        <w:rPr>
          <w:rFonts w:cs="Calibri"/>
          <w:b/>
          <w:sz w:val="24"/>
          <w:szCs w:val="24"/>
          <w:lang w:val="en-IN"/>
        </w:rPr>
        <w:t xml:space="preserve">      </w:t>
      </w:r>
      <w:r w:rsidRPr="0003772D">
        <w:rPr>
          <w:rFonts w:cs="Calibri"/>
          <w:b/>
          <w:sz w:val="24"/>
          <w:szCs w:val="24"/>
          <w:lang w:val="en-IN"/>
        </w:rPr>
        <w:t xml:space="preserve"> </w:t>
      </w:r>
      <w:r w:rsidR="00110B03">
        <w:rPr>
          <w:rFonts w:cs="Calibri"/>
          <w:b/>
          <w:sz w:val="24"/>
          <w:szCs w:val="24"/>
          <w:lang w:val="en-IN"/>
        </w:rPr>
        <w:t xml:space="preserve">   Kalp Shah               Lucky Pathan</w:t>
      </w:r>
    </w:p>
    <w:p w14:paraId="37EF9AA3" w14:textId="77777777" w:rsidR="002A5BAD" w:rsidRPr="0003772D" w:rsidRDefault="002A5BAD" w:rsidP="00415CE0">
      <w:pPr>
        <w:pStyle w:val="ListParagraph"/>
        <w:widowControl w:val="0"/>
        <w:tabs>
          <w:tab w:val="left" w:pos="4680"/>
          <w:tab w:val="left" w:pos="7110"/>
        </w:tabs>
        <w:autoSpaceDE w:val="0"/>
        <w:autoSpaceDN w:val="0"/>
        <w:spacing w:after="366"/>
        <w:ind w:right="720"/>
        <w:jc w:val="both"/>
        <w:rPr>
          <w:rFonts w:cs="Calibri"/>
          <w:sz w:val="24"/>
          <w:szCs w:val="24"/>
        </w:rPr>
      </w:pPr>
      <w:r w:rsidRPr="0003772D">
        <w:rPr>
          <w:rFonts w:cs="Calibri"/>
          <w:b/>
          <w:sz w:val="24"/>
          <w:szCs w:val="24"/>
        </w:rPr>
        <w:t>Mentor:</w:t>
      </w:r>
      <w:r w:rsidRPr="0003772D">
        <w:rPr>
          <w:rFonts w:cs="Calibri"/>
          <w:b/>
          <w:sz w:val="24"/>
          <w:szCs w:val="24"/>
          <w:lang w:val="en-IN"/>
        </w:rPr>
        <w:t xml:space="preserve"> </w:t>
      </w:r>
      <w:r w:rsidR="00286341">
        <w:rPr>
          <w:rFonts w:cs="Calibri"/>
          <w:b/>
          <w:sz w:val="24"/>
          <w:szCs w:val="24"/>
          <w:lang w:val="en-IN"/>
        </w:rPr>
        <w:t xml:space="preserve"> Ms. </w:t>
      </w:r>
      <w:r w:rsidR="00D56501">
        <w:rPr>
          <w:rFonts w:cs="Calibri"/>
          <w:b/>
          <w:sz w:val="24"/>
          <w:szCs w:val="24"/>
          <w:lang w:val="en-IN"/>
        </w:rPr>
        <w:t xml:space="preserve">Chandni Shah </w:t>
      </w:r>
    </w:p>
    <w:sectPr w:rsidR="002A5BAD" w:rsidRPr="0003772D" w:rsidSect="000178D6">
      <w:headerReference w:type="even" r:id="rId8"/>
      <w:headerReference w:type="default" r:id="rId9"/>
      <w:footerReference w:type="even" r:id="rId10"/>
      <w:footerReference w:type="default" r:id="rId11"/>
      <w:headerReference w:type="first" r:id="rId12"/>
      <w:footerReference w:type="first" r:id="rId13"/>
      <w:pgSz w:w="11906" w:h="16838"/>
      <w:pgMar w:top="2095" w:right="26" w:bottom="1440" w:left="0" w:header="0"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E6C4D" w14:textId="77777777" w:rsidR="004F7539" w:rsidRDefault="004F7539">
      <w:pPr>
        <w:spacing w:after="0" w:line="240" w:lineRule="auto"/>
      </w:pPr>
      <w:r>
        <w:separator/>
      </w:r>
    </w:p>
  </w:endnote>
  <w:endnote w:type="continuationSeparator" w:id="0">
    <w:p w14:paraId="3E418B5B" w14:textId="77777777" w:rsidR="004F7539" w:rsidRDefault="004F7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27A8A" w14:textId="77777777" w:rsidR="002A5BAD" w:rsidRDefault="002A5B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9F04" w14:textId="77777777" w:rsidR="002A5BAD" w:rsidRDefault="002A5B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AB61" w14:textId="77777777" w:rsidR="002A5BAD" w:rsidRDefault="002A5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66DC0" w14:textId="77777777" w:rsidR="004F7539" w:rsidRDefault="004F7539">
      <w:pPr>
        <w:spacing w:after="0" w:line="240" w:lineRule="auto"/>
      </w:pPr>
      <w:r>
        <w:separator/>
      </w:r>
    </w:p>
  </w:footnote>
  <w:footnote w:type="continuationSeparator" w:id="0">
    <w:p w14:paraId="3BAA3763" w14:textId="77777777" w:rsidR="004F7539" w:rsidRDefault="004F7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38D0" w14:textId="77777777" w:rsidR="002A5BAD" w:rsidRDefault="002A5B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EC4" w14:textId="77777777" w:rsidR="002A5BAD" w:rsidRDefault="00D9752E">
    <w:pPr>
      <w:pStyle w:val="Header"/>
      <w:rPr>
        <w:b/>
      </w:rPr>
    </w:pPr>
    <w:r>
      <w:rPr>
        <w:noProof/>
        <w:lang w:val="en-US"/>
      </w:rPr>
      <w:drawing>
        <wp:inline distT="0" distB="0" distL="0" distR="0" wp14:anchorId="2EBD9081" wp14:editId="395D64C7">
          <wp:extent cx="7533005" cy="1202055"/>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3005" cy="120205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E917" w14:textId="77777777" w:rsidR="002A5BAD" w:rsidRDefault="002A5B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lvl w:ilvl="0">
      <w:start w:val="1"/>
      <w:numFmt w:val="bullet"/>
      <w:lvlText w:val=""/>
      <w:lvlJc w:val="left"/>
      <w:pPr>
        <w:tabs>
          <w:tab w:val="num" w:pos="420"/>
        </w:tabs>
        <w:ind w:left="420" w:hanging="420"/>
      </w:pPr>
      <w:rPr>
        <w:rFonts w:ascii="Wingdings" w:hAnsi="Wingdings" w:hint="default"/>
      </w:rPr>
    </w:lvl>
  </w:abstractNum>
  <w:abstractNum w:abstractNumId="1" w15:restartNumberingAfterBreak="0">
    <w:nsid w:val="00000008"/>
    <w:multiLevelType w:val="singleLevel"/>
    <w:tmpl w:val="00000008"/>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0000000A"/>
    <w:multiLevelType w:val="singleLevel"/>
    <w:tmpl w:val="0000000A"/>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78D6"/>
    <w:rsid w:val="0003772D"/>
    <w:rsid w:val="00097FE1"/>
    <w:rsid w:val="000B1B06"/>
    <w:rsid w:val="000D4A42"/>
    <w:rsid w:val="00110B03"/>
    <w:rsid w:val="00112217"/>
    <w:rsid w:val="00172A27"/>
    <w:rsid w:val="002028FF"/>
    <w:rsid w:val="00271D3F"/>
    <w:rsid w:val="00286341"/>
    <w:rsid w:val="002A5BAD"/>
    <w:rsid w:val="00415CE0"/>
    <w:rsid w:val="00463343"/>
    <w:rsid w:val="004F7539"/>
    <w:rsid w:val="00557D0D"/>
    <w:rsid w:val="00586C3D"/>
    <w:rsid w:val="005D4D7F"/>
    <w:rsid w:val="006656F7"/>
    <w:rsid w:val="00722EF7"/>
    <w:rsid w:val="00776B78"/>
    <w:rsid w:val="008357D2"/>
    <w:rsid w:val="008B0452"/>
    <w:rsid w:val="00A64D20"/>
    <w:rsid w:val="00B3137D"/>
    <w:rsid w:val="00C400E3"/>
    <w:rsid w:val="00CE12D0"/>
    <w:rsid w:val="00CF49E2"/>
    <w:rsid w:val="00D56501"/>
    <w:rsid w:val="00D9752E"/>
    <w:rsid w:val="00DD4C62"/>
    <w:rsid w:val="00E75D83"/>
    <w:rsid w:val="00FC43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A20A24"/>
  <w15:chartTrackingRefBased/>
  <w15:docId w15:val="{4B55F22F-B56F-B448-95AB-B27BBFB9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style>
  <w:style w:type="character" w:customStyle="1" w:styleId="HeaderChar">
    <w:name w:val="Header Char"/>
    <w:basedOn w:val="DefaultParagraphFont"/>
    <w:link w:val="Header"/>
  </w:style>
  <w:style w:type="character" w:customStyle="1" w:styleId="BalloonTextChar">
    <w:name w:val="Balloon Text Char"/>
    <w:basedOn w:val="DefaultParagraphFont"/>
    <w:link w:val="BalloonText"/>
    <w:rPr>
      <w:rFonts w:ascii="Tahoma" w:hAnsi="Tahoma" w:cs="Tahoma"/>
      <w:sz w:val="16"/>
      <w:szCs w:val="16"/>
    </w:rPr>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Header">
    <w:name w:val="header"/>
    <w:basedOn w:val="Normal"/>
    <w:link w:val="HeaderChar"/>
    <w:pPr>
      <w:tabs>
        <w:tab w:val="center" w:pos="4513"/>
        <w:tab w:val="right" w:pos="9026"/>
      </w:tabs>
      <w:spacing w:after="0" w:line="240" w:lineRule="auto"/>
    </w:pPr>
  </w:style>
  <w:style w:type="paragraph" w:styleId="Footer">
    <w:name w:val="footer"/>
    <w:basedOn w:val="Normal"/>
    <w:link w:val="FooterChar"/>
    <w:pPr>
      <w:tabs>
        <w:tab w:val="center" w:pos="4513"/>
        <w:tab w:val="right" w:pos="9026"/>
      </w:tabs>
      <w:spacing w:after="0" w:line="240" w:lineRule="auto"/>
    </w:pPr>
  </w:style>
  <w:style w:type="paragraph" w:customStyle="1" w:styleId="Default">
    <w:name w:val="Default"/>
    <w:pPr>
      <w:widowControl w:val="0"/>
      <w:autoSpaceDE w:val="0"/>
      <w:autoSpaceDN w:val="0"/>
    </w:pPr>
    <w:rPr>
      <w:rFonts w:eastAsia="Times New Roman"/>
      <w:color w:val="000000"/>
      <w:sz w:val="24"/>
      <w:lang w:val="en-US" w:eastAsia="en-US"/>
    </w:rPr>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128</Words>
  <Characters>732</Characters>
  <Application>Microsoft Office Word</Application>
  <DocSecurity>0</DocSecurity>
  <PresentationFormat/>
  <Lines>6</Lines>
  <Paragraphs>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parul</vt:lpstr>
    </vt:vector>
  </TitlesOfParts>
  <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parul</dc:title>
  <dc:subject/>
  <dc:creator>admin</dc:creator>
  <cp:keywords/>
  <cp:lastModifiedBy>Shreyans Mehta</cp:lastModifiedBy>
  <cp:revision>21</cp:revision>
  <dcterms:created xsi:type="dcterms:W3CDTF">2021-05-18T05:43:00Z</dcterms:created>
  <dcterms:modified xsi:type="dcterms:W3CDTF">2021-05-18T07:11:00Z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1033-8.1.0.3375</vt:lpwstr>
  </property>
</Properties>
</file>